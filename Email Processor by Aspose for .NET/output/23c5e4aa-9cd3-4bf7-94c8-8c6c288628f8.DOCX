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10.0.0 -->
  <w:body>
    <w:p>
      <w:r>
        <w:rPr>
          <w:b/>
          <w:color w:val="FF0000"/>
          <w:sz w:val="24"/>
        </w:rPr>
        <w:t>Evaluation Only. Created with Aspose.Words. Copyright 2003-2014 Aspose Pty Ltd.</w:t>
      </w:r>
    </w:p>
    <w:p w:rsidR="00A77B3E">
      <w:pPr>
        <w:sectPr>
          <w:pgSz w:w="12240" w:h="15840"/>
          <w:pgMar w:top="1440" w:right="1800" w:bottom="1440" w:left="1800" w:header="708" w:footer="708" w:gutter="0"/>
          <w:cols w:space="708"/>
          <w:docGrid w:linePitch="360"/>
        </w:sectPr>
      </w:pPr>
    </w:p>
    <w:p>
      <w:pPr>
        <w:pStyle w:val="Normal0"/>
        <w:rPr>
          <w:rStyle w:val="DefaultParagraphFont"/>
        </w:rPr>
      </w:pPr>
      <w:r>
        <w:rPr>
          <w:rStyle w:val="DefaultParagraphFont"/>
          <w:b/>
          <w:color w:val="FF0000"/>
          <w:sz w:val="24"/>
        </w:rPr>
        <w:t>Evaluation Only. Created with Aspose.Words. Copyright 2003-2014 Aspose Pty Ltd.</w:t>
      </w:r>
    </w:p>
    <w:p>
      <w:pPr>
        <w:pStyle w:val="pageHeader"/>
        <w:rPr>
          <w:rStyle w:val="DefaultParagraphFont"/>
          <w:rFonts w:ascii="Calibri" w:eastAsia="Calibri" w:hAnsi="Calibri" w:cs="Calibri"/>
          <w:b/>
          <w:bCs/>
          <w:vanish/>
          <w:sz w:val="28"/>
          <w:szCs w:val="28"/>
        </w:rPr>
      </w:pPr>
      <w:r>
        <w:rPr>
          <w:rStyle w:val="DefaultParagraphFont"/>
        </w:rPr>
        <w:t>Electronic.Statement@sc.com</w:t>
      </w:r>
    </w:p>
    <w:p>
      <w:pPr>
        <w:pStyle w:val="Normal0"/>
        <w:rPr>
          <w:rStyle w:val="headerLineTitle"/>
          <w:sz w:val="22"/>
          <w:szCs w:val="22"/>
        </w:rPr>
      </w:pPr>
      <w:r>
        <w:rPr>
          <w:rStyle w:val="headerLineTitle"/>
        </w:rPr>
        <w:t>From:</w:t>
      </w:r>
      <w:r>
        <w:rPr>
          <w:rStyle w:val="headerLineTitle"/>
        </w:rPr>
        <w:t xml:space="preserve">                                 </w:t>
      </w:r>
      <w:r>
        <w:rPr>
          <w:rStyle w:val="headerLineText"/>
        </w:rPr>
        <w:t>Electronic.Statement@sc.com</w:t>
      </w:r>
      <w:r>
        <w:rPr>
          <w:rStyle w:val="headerLineText"/>
        </w:rPr>
        <w:br/>
      </w:r>
      <w:r>
        <w:rPr>
          <w:rStyle w:val="headerLineTitle"/>
        </w:rPr>
        <w:t>Sent:</w:t>
      </w:r>
      <w:r>
        <w:rPr>
          <w:rStyle w:val="headerLineTitle"/>
        </w:rPr>
        <w:t xml:space="preserve">                                  </w:t>
      </w:r>
      <w:r>
        <w:rPr>
          <w:rStyle w:val="headerLineText"/>
        </w:rPr>
        <w:t>3 Nov 2014 07:48:03 +0500</w:t>
      </w:r>
      <w:r>
        <w:rPr>
          <w:rStyle w:val="headerLineText"/>
        </w:rPr>
        <w:br/>
      </w:r>
      <w:r>
        <w:rPr>
          <w:rStyle w:val="headerLineTitle"/>
        </w:rPr>
        <w:t>To:</w:t>
      </w:r>
      <w:r>
        <w:rPr>
          <w:rStyle w:val="headerLineTitle"/>
        </w:rPr>
        <w:t xml:space="preserve">                                      </w:t>
      </w:r>
      <w:r>
        <w:rPr>
          <w:rStyle w:val="headerLineText"/>
        </w:rPr>
        <w:t>saqib.razzaq@gmail.com</w:t>
      </w:r>
      <w:r>
        <w:rPr>
          <w:rStyle w:val="headerLineText"/>
        </w:rPr>
        <w:br/>
      </w:r>
      <w:r>
        <w:rPr>
          <w:rStyle w:val="headerLineTitle"/>
        </w:rPr>
        <w:t>Subject:</w:t>
      </w:r>
      <w:r>
        <w:rPr>
          <w:rStyle w:val="headerLineTitle"/>
        </w:rPr>
        <w:t xml:space="preserve">                             </w:t>
      </w:r>
      <w:r>
        <w:rPr>
          <w:rStyle w:val="headerLineText"/>
        </w:rPr>
        <w:t>Your e-Statement SAQIB RAZZAQ(Aspose.Email Evaluation)</w:t>
      </w:r>
      <w:r>
        <w:rPr>
          <w:rStyle w:val="headerLineText"/>
        </w:rPr>
        <w:br/>
      </w:r>
      <w:r>
        <w:rPr>
          <w:rStyle w:val="headerLineTitle"/>
        </w:rPr>
        <w:t>Attachments:</w:t>
      </w:r>
      <w:r>
        <w:rPr>
          <w:rStyle w:val="headerLineTitle"/>
        </w:rPr>
        <w:t xml:space="preserve">                   </w:t>
      </w:r>
      <w:r>
        <w:rPr>
          <w:rStyle w:val="headerLineText"/>
        </w:rPr>
        <w:t>8EF4DB293C9EB59BF3021AC6BAA4D9904249CDAEE74065E3.pdf</w:t>
      </w:r>
      <w:r>
        <w:rPr>
          <w:rStyle w:val="headerLineText"/>
        </w:rPr>
        <w:br/>
      </w:r>
    </w:p>
    <w:p>
      <w:pPr>
        <w:pStyle w:val="Normal0"/>
        <w:rPr>
          <w:rStyle w:val="DefaultParagraphFont"/>
          <w:sz w:val="24"/>
          <w:szCs w:val="24"/>
        </w:rPr>
      </w:pPr>
    </w:p>
    <w:p>
      <w:pPr>
        <w:pStyle w:val="Normal0"/>
        <w:jc w:val="center"/>
        <w:rPr>
          <w:rStyle w:val="DefaultParagraphFont"/>
          <w:sz w:val="24"/>
          <w:szCs w:val="24"/>
        </w:rPr>
      </w:pPr>
      <w:r>
        <w:rPr>
          <w:rStyle w:val="DefaultParagraphFont"/>
        </w:rPr>
        <w:t>This is an evaluation copy of Aspose.Email for .NET.</w:t>
      </w:r>
    </w:p>
    <w:p>
      <w:pPr>
        <w:pStyle w:val="Normal0"/>
        <w:rPr>
          <w:rStyle w:val="DefaultParagraphFont"/>
          <w:sz w:val="24"/>
          <w:szCs w:val="24"/>
        </w:rPr>
      </w:pPr>
      <w:r>
        <w:rPr>
          <w:rStyle w:val="DefaultParagraphFont"/>
        </w:rPr>
        <w:br/>
      </w:r>
      <w:r>
        <w:rPr>
          <w:rStyle w:val="DefaultParagraphFont"/>
        </w:rPr>
        <w:fldChar w:fldCharType="begin"/>
      </w:r>
      <w:r>
        <w:rPr>
          <w:rStyle w:val="DefaultParagraphFont"/>
        </w:rPr>
        <w:instrText xml:space="preserve"> HYPERLINK "http://www.aspose.com/corporate/purchase/end-user-license-agreement.aspx" </w:instrText>
      </w:r>
      <w:r>
        <w:rPr>
          <w:rStyle w:val="DefaultParagraphFont"/>
        </w:rPr>
        <w:fldChar w:fldCharType="separate"/>
      </w:r>
    </w:p>
    <w:p>
      <w:pPr>
        <w:pStyle w:val="Normal0"/>
        <w:jc w:val="center"/>
        <w:rPr>
          <w:rStyle w:val="DefaultParagraphFont"/>
          <w:color w:val="0000EE"/>
          <w:sz w:val="24"/>
          <w:szCs w:val="24"/>
          <w:u w:val="single"/>
        </w:rPr>
      </w:pPr>
      <w:r>
        <w:rPr>
          <w:rStyle w:val="DefaultParagraphFont"/>
          <w:color w:val="0000EE"/>
          <w:u w:val="single"/>
        </w:rPr>
        <w:t>View EULA Online</w:t>
      </w:r>
      <w:r>
        <w:rPr>
          <w:rStyle w:val="DefaultParagraphFont"/>
          <w:color w:val="0000EE"/>
          <w:u w:val="single"/>
        </w:rPr>
        <w:fldChar w:fldCharType="end"/>
      </w:r>
    </w:p>
    <w:p>
      <w:pPr>
        <w:pStyle w:val="Normal0"/>
        <w:spacing w:before="120" w:after="120"/>
        <w:ind w:left="15" w:right="15"/>
        <w:rPr>
          <w:rStyle w:val="DefaultParagraphFont"/>
          <w:color w:val="808080"/>
          <w:sz w:val="24"/>
          <w:szCs w:val="24"/>
        </w:rPr>
      </w:pPr>
      <w:r>
        <w:pict>
          <v:rect id="_x0000_i1025" style="height:1.5pt;width:6in" o:hrpct="1000" o:hralign="center" o:hrstd="t" o:hr="t" filled="t" fillcolor="gray" stroked="f">
            <v:path strokeok="f"/>
          </v:rect>
        </w:pict>
      </w:r>
    </w:p>
    <w:p>
      <w:pPr>
        <w:pStyle w:val="Normal0"/>
        <w:rPr>
          <w:rStyle w:val="DefaultParagraphFont"/>
          <w:rFonts w:ascii="Arial" w:eastAsia="Arial" w:hAnsi="Arial" w:cs="Arial"/>
          <w:sz w:val="20"/>
          <w:szCs w:val="20"/>
        </w:rPr>
      </w:pPr>
      <w:r>
        <w:rPr>
          <w:rFonts w:ascii="Arial" w:eastAsia="Arial" w:hAnsi="Arial" w:cs="Arial"/>
          <w:strike w:val="0"/>
          <w:sz w:val="20"/>
          <w:szCs w:val="20"/>
          <w:u w:val="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height:77.25pt;width:115.5pt">
            <v:imagedata r:id="rId4" o:title=""/>
          </v:shape>
        </w:pict>
      </w:r>
      <w:r>
        <w:rPr>
          <w:rStyle w:val="DefaultParagraphFont"/>
          <w:rFonts w:ascii="Arial" w:eastAsia="Arial" w:hAnsi="Arial" w:cs="Arial"/>
          <w:strike w:val="0"/>
          <w:sz w:val="20"/>
          <w:szCs w:val="20"/>
          <w:u w:val="none"/>
        </w:rPr>
        <w:br/>
      </w:r>
      <w:r>
        <w:rPr>
          <w:rFonts w:ascii="Arial" w:eastAsia="Arial" w:hAnsi="Arial" w:cs="Arial"/>
          <w:strike w:val="0"/>
          <w:sz w:val="20"/>
          <w:szCs w:val="20"/>
          <w:u w:val="none"/>
        </w:rPr>
        <w:pict>
          <v:shape id="_x0000_i1027" type="#_x0000_t75" style="height:136.5pt;width:480pt">
            <v:imagedata r:id="rId5" o:title=""/>
          </v:shape>
        </w:pict>
      </w:r>
      <w:r>
        <w:rPr>
          <w:rStyle w:val="DefaultParagraphFont"/>
          <w:rFonts w:ascii="Arial" w:eastAsia="Arial" w:hAnsi="Arial" w:cs="Arial"/>
          <w:strike w:val="0"/>
          <w:sz w:val="20"/>
          <w:szCs w:val="20"/>
          <w:u w:val="none"/>
        </w:rPr>
        <w:br/>
      </w:r>
      <w:r>
        <w:rPr>
          <w:rStyle w:val="DefaultParagraphFont"/>
          <w:rFonts w:ascii="Arial" w:eastAsia="Arial" w:hAnsi="Arial" w:cs="Arial"/>
          <w:strike w:val="0"/>
          <w:sz w:val="20"/>
          <w:szCs w:val="20"/>
          <w:u w:val="none"/>
        </w:rPr>
        <w:br/>
      </w:r>
      <w:r>
        <w:rPr>
          <w:rStyle w:val="DefaultParagraphFont"/>
          <w:rFonts w:ascii="Arial" w:eastAsia="Arial" w:hAnsi="Arial" w:cs="Arial"/>
          <w:b/>
          <w:bCs/>
          <w:sz w:val="20"/>
          <w:szCs w:val="20"/>
        </w:rPr>
        <w:t>Dear Customer,</w:t>
      </w:r>
      <w:r>
        <w:rPr>
          <w:rStyle w:val="DefaultParagraphFont"/>
          <w:rFonts w:ascii="Arial" w:eastAsia="Arial" w:hAnsi="Arial" w:cs="Arial"/>
          <w:b/>
          <w:bCs/>
          <w:sz w:val="20"/>
          <w:szCs w:val="20"/>
        </w:rPr>
        <w:br/>
      </w:r>
      <w:r>
        <w:rPr>
          <w:rStyle w:val="DefaultParagraphFont"/>
          <w:rFonts w:ascii="Arial" w:eastAsia="Arial" w:hAnsi="Arial" w:cs="Arial"/>
          <w:sz w:val="20"/>
          <w:szCs w:val="20"/>
        </w:rPr>
        <w:t>Attached please find your e-Statement.</w:t>
      </w:r>
      <w:r>
        <w:rPr>
          <w:rStyle w:val="DefaultParagraphFont"/>
          <w:rFonts w:ascii="Arial" w:eastAsia="Arial" w:hAnsi="Arial" w:cs="Arial"/>
          <w:sz w:val="20"/>
          <w:szCs w:val="20"/>
        </w:rPr>
        <w:br/>
      </w:r>
      <w:r>
        <w:rPr>
          <w:rStyle w:val="DefaultParagraphFont"/>
          <w:rFonts w:ascii="Arial" w:eastAsia="Arial" w:hAnsi="Arial" w:cs="Arial"/>
          <w:sz w:val="20"/>
          <w:szCs w:val="20"/>
        </w:rPr>
        <w:br/>
      </w:r>
      <w:r>
        <w:rPr>
          <w:rStyle w:val="DefaultParagraphFont"/>
          <w:rFonts w:ascii="Arial" w:eastAsia="Arial" w:hAnsi="Arial" w:cs="Arial"/>
          <w:b/>
          <w:bCs/>
          <w:color w:val="00B050"/>
          <w:sz w:val="20"/>
          <w:szCs w:val="20"/>
        </w:rPr>
        <w:t>Offers</w:t>
      </w:r>
      <w:r>
        <w:rPr>
          <w:rStyle w:val="DefaultParagraphFont"/>
          <w:rFonts w:ascii="Arial" w:eastAsia="Arial" w:hAnsi="Arial" w:cs="Arial"/>
          <w:b/>
          <w:bCs/>
          <w:color w:val="00B050"/>
          <w:sz w:val="20"/>
          <w:szCs w:val="20"/>
        </w:rPr>
        <w:br/>
      </w:r>
      <w:r>
        <w:rPr>
          <w:rStyle w:val="DefaultParagraphFont"/>
          <w:rFonts w:ascii="Arial" w:eastAsia="Arial" w:hAnsi="Arial" w:cs="Arial"/>
          <w:sz w:val="20"/>
          <w:szCs w:val="20"/>
        </w:rPr>
        <w:t xml:space="preserve">Standard Chartered's 'Good Life' program lets you enjoy your preferred lifestyle with amazing discounts in </w:t>
      </w:r>
      <w:r>
        <w:rPr>
          <w:rStyle w:val="DefaultParagraphFont"/>
          <w:rFonts w:ascii="Arial" w:eastAsia="Arial" w:hAnsi="Arial" w:cs="Arial"/>
          <w:sz w:val="20"/>
          <w:szCs w:val="20"/>
        </w:rPr>
        <w:br/>
      </w:r>
      <w:r>
        <w:rPr>
          <w:rStyle w:val="DefaultParagraphFont"/>
          <w:rFonts w:ascii="Arial" w:eastAsia="Arial" w:hAnsi="Arial" w:cs="Arial"/>
          <w:sz w:val="20"/>
          <w:szCs w:val="20"/>
        </w:rPr>
        <w:t>Pakistan and UAE.</w:t>
      </w:r>
      <w:r>
        <w:rPr>
          <w:rStyle w:val="DefaultParagraphFont"/>
          <w:rFonts w:ascii="Arial" w:eastAsia="Arial" w:hAnsi="Arial" w:cs="Arial"/>
          <w:sz w:val="20"/>
          <w:szCs w:val="20"/>
        </w:rPr>
        <w:br/>
      </w:r>
      <w:r>
        <w:rPr>
          <w:rStyle w:val="DefaultParagraphFont"/>
          <w:rFonts w:ascii="Arial" w:eastAsia="Arial" w:hAnsi="Arial" w:cs="Arial"/>
          <w:sz w:val="20"/>
          <w:szCs w:val="20"/>
        </w:rPr>
        <w:br/>
      </w:r>
    </w:p>
    <w:tbl>
      <w:tblPr>
        <w:tblStyle w:val="TableNormal"/>
        <w:tblCellSpacing w:w="15" w:type="dxa"/>
        <w:tblInd w:w="15" w:type="dxa"/>
        <w:tblBorders>
          <w:top w:val="nil"/>
          <w:left w:val="nil"/>
          <w:bottom w:val="nil"/>
          <w:right w:val="nil"/>
          <w:insideH w:val="nil"/>
          <w:insideV w:val="nil"/>
        </w:tblBorders>
        <w:tblCellMar>
          <w:top w:w="15" w:type="dxa"/>
          <w:left w:w="15" w:type="dxa"/>
          <w:bottom w:w="15" w:type="dxa"/>
          <w:right w:w="15" w:type="dxa"/>
        </w:tblCellMar>
      </w:tblPr>
      <w:tblGrid>
        <w:gridCol w:w="9630"/>
      </w:tblGrid>
      <w:tr>
        <w:tblPrEx>
          <w:tblCellSpacing w:w="15" w:type="dxa"/>
          <w:tblInd w:w="15" w:type="dxa"/>
          <w:tblBorders>
            <w:top w:val="nil"/>
            <w:left w:val="nil"/>
            <w:bottom w:val="nil"/>
            <w:right w:val="nil"/>
            <w:insideH w:val="nil"/>
            <w:insideV w:val="nil"/>
          </w:tblBorders>
          <w:tblCellMar>
            <w:top w:w="15" w:type="dxa"/>
            <w:left w:w="15" w:type="dxa"/>
            <w:bottom w:w="15" w:type="dxa"/>
            <w:right w:w="15" w:type="dxa"/>
          </w:tblCellMar>
        </w:tblPrEx>
        <w:trPr>
          <w:tblCellSpacing w:w="15" w:type="dxa"/>
        </w:trPr>
        <w:tc>
          <w:tcPr>
            <w:tcW w:w="4530" w:type="dxa"/>
            <w:noWrap w:val="0"/>
            <w:tcMar>
              <w:top w:w="15" w:type="dxa"/>
              <w:left w:w="15" w:type="dxa"/>
              <w:bottom w:w="15" w:type="dxa"/>
              <w:right w:w="15" w:type="dxa"/>
            </w:tcMar>
            <w:vAlign w:val="center"/>
          </w:tcPr>
          <w:p>
            <w:pPr>
              <w:pStyle w:val="Normal0"/>
              <w:rPr>
                <w:rStyle w:val="DefaultParagraphFont"/>
                <w:rFonts w:ascii="Arial" w:eastAsia="Arial" w:hAnsi="Arial" w:cs="Arial"/>
                <w:b w:val="0"/>
                <w:bCs w:val="0"/>
                <w:i w:val="0"/>
                <w:iCs w:val="0"/>
                <w:smallCaps w:val="0"/>
                <w:sz w:val="24"/>
                <w:szCs w:val="24"/>
              </w:rPr>
            </w:pPr>
            <w:r>
              <w:rPr>
                <w:rStyle w:val="DefaultParagraphFont"/>
                <w:rFonts w:ascii="Arial" w:eastAsia="Arial" w:hAnsi="Arial" w:cs="Arial"/>
                <w:b w:val="0"/>
                <w:bCs w:val="0"/>
                <w:i w:val="0"/>
                <w:iCs w:val="0"/>
                <w:smallCaps w:val="0"/>
              </w:rPr>
              <w:fldChar w:fldCharType="begin"/>
            </w:r>
            <w:r>
              <w:rPr>
                <w:rStyle w:val="DefaultParagraphFont"/>
                <w:rFonts w:ascii="Arial" w:eastAsia="Arial" w:hAnsi="Arial" w:cs="Arial"/>
                <w:b w:val="0"/>
                <w:bCs w:val="0"/>
                <w:i w:val="0"/>
                <w:iCs w:val="0"/>
                <w:smallCaps w:val="0"/>
              </w:rPr>
              <w:instrText xml:space="preserve"> HYPERLINK "http://www.standardchartered.com.pk/pk/thegoodlife/index.html?camp_id=eStatement" </w:instrText>
            </w:r>
            <w:r>
              <w:rPr>
                <w:rStyle w:val="DefaultParagraphFont"/>
                <w:rFonts w:ascii="Arial" w:eastAsia="Arial" w:hAnsi="Arial" w:cs="Arial"/>
                <w:b w:val="0"/>
                <w:bCs w:val="0"/>
                <w:i w:val="0"/>
                <w:iCs w:val="0"/>
                <w:smallCaps w:val="0"/>
              </w:rPr>
              <w:fldChar w:fldCharType="separate"/>
            </w:r>
            <w:r>
              <w:rPr>
                <w:rFonts w:ascii="Arial" w:eastAsia="Arial" w:hAnsi="Arial" w:cs="Arial"/>
                <w:b w:val="0"/>
                <w:bCs w:val="0"/>
                <w:i w:val="0"/>
                <w:iCs w:val="0"/>
                <w:smallCaps w:val="0"/>
                <w:strike w:val="0"/>
                <w:color w:val="0000EE"/>
                <w:u w:val="none"/>
              </w:rPr>
              <w:pict>
                <v:shape id="_x0000_i1028" type="#_x0000_t75" style="height:136.5pt;width:480pt">
                  <v:imagedata r:id="rId6" o:title=""/>
                </v:shape>
              </w:pict>
            </w:r>
            <w:r>
              <w:rPr>
                <w:rStyle w:val="DefaultParagraphFont"/>
                <w:rFonts w:ascii="Arial" w:eastAsia="Arial" w:hAnsi="Arial" w:cs="Arial"/>
                <w:b w:val="0"/>
                <w:bCs w:val="0"/>
                <w:i w:val="0"/>
                <w:iCs w:val="0"/>
                <w:smallCaps w:val="0"/>
                <w:strike w:val="0"/>
                <w:color w:val="0000EE"/>
                <w:u w:val="none"/>
              </w:rPr>
              <w:fldChar w:fldCharType="end"/>
            </w:r>
          </w:p>
        </w:tc>
      </w:tr>
    </w:tbl>
    <w:p>
      <w:pPr>
        <w:pStyle w:val="Normal0"/>
        <w:rPr>
          <w:rStyle w:val="DefaultParagraphFont"/>
          <w:rFonts w:ascii="Arial" w:eastAsia="Arial" w:hAnsi="Arial" w:cs="Arial"/>
          <w:sz w:val="20"/>
          <w:szCs w:val="20"/>
        </w:rPr>
      </w:pPr>
      <w:r>
        <w:rPr>
          <w:rStyle w:val="DefaultParagraphFont"/>
          <w:rFonts w:ascii="Arial" w:eastAsia="Arial" w:hAnsi="Arial" w:cs="Arial"/>
          <w:sz w:val="20"/>
          <w:szCs w:val="20"/>
        </w:rPr>
        <w:br/>
      </w:r>
      <w:r>
        <w:rPr>
          <w:rStyle w:val="DefaultParagraphFont"/>
          <w:rFonts w:ascii="Arial" w:eastAsia="Arial" w:hAnsi="Arial" w:cs="Arial"/>
          <w:sz w:val="20"/>
          <w:szCs w:val="20"/>
        </w:rPr>
        <w:t xml:space="preserve">For a complete list of discounts in UAE, please visit </w:t>
      </w:r>
      <w:r>
        <w:rPr>
          <w:rStyle w:val="DefaultParagraphFont"/>
          <w:rFonts w:ascii="Arial" w:eastAsia="Arial" w:hAnsi="Arial" w:cs="Arial"/>
          <w:sz w:val="20"/>
          <w:szCs w:val="20"/>
        </w:rPr>
        <w:fldChar w:fldCharType="begin"/>
      </w:r>
      <w:r>
        <w:rPr>
          <w:rStyle w:val="DefaultParagraphFont"/>
          <w:rFonts w:ascii="Arial" w:eastAsia="Arial" w:hAnsi="Arial" w:cs="Arial"/>
          <w:sz w:val="20"/>
          <w:szCs w:val="20"/>
        </w:rPr>
        <w:instrText xml:space="preserve"> HYPERLINK "https://www.sc.com/ae/privileges" </w:instrText>
      </w:r>
      <w:r>
        <w:rPr>
          <w:rStyle w:val="DefaultParagraphFont"/>
          <w:rFonts w:ascii="Arial" w:eastAsia="Arial" w:hAnsi="Arial" w:cs="Arial"/>
          <w:sz w:val="20"/>
          <w:szCs w:val="20"/>
        </w:rPr>
        <w:fldChar w:fldCharType="separate"/>
      </w:r>
      <w:r>
        <w:rPr>
          <w:rStyle w:val="DefaultParagraphFont"/>
          <w:rFonts w:ascii="Arial" w:eastAsia="Arial" w:hAnsi="Arial" w:cs="Arial"/>
          <w:color w:val="0000EE"/>
          <w:sz w:val="20"/>
          <w:szCs w:val="20"/>
          <w:u w:val="single"/>
        </w:rPr>
        <w:t>sc.com/ae/privileges.</w:t>
      </w:r>
      <w:r>
        <w:rPr>
          <w:rStyle w:val="DefaultParagraphFont"/>
          <w:rFonts w:ascii="Arial" w:eastAsia="Arial" w:hAnsi="Arial" w:cs="Arial"/>
          <w:color w:val="0000EE"/>
          <w:sz w:val="20"/>
          <w:szCs w:val="20"/>
          <w:u w:val="single"/>
        </w:rPr>
        <w:fldChar w:fldCharType="end"/>
      </w:r>
      <w:r>
        <w:rPr>
          <w:rStyle w:val="DefaultParagraphFont"/>
          <w:rFonts w:ascii="Arial" w:eastAsia="Arial" w:hAnsi="Arial" w:cs="Arial"/>
          <w:sz w:val="20"/>
          <w:szCs w:val="20"/>
        </w:rPr>
        <w:t xml:space="preserve"> </w:t>
      </w:r>
      <w:r>
        <w:rPr>
          <w:rStyle w:val="DefaultParagraphFont"/>
          <w:rFonts w:ascii="Arial" w:eastAsia="Arial" w:hAnsi="Arial" w:cs="Arial"/>
          <w:sz w:val="20"/>
          <w:szCs w:val="20"/>
        </w:rPr>
        <w:br/>
      </w:r>
      <w:r>
        <w:rPr>
          <w:rStyle w:val="DefaultParagraphFont"/>
          <w:rFonts w:ascii="Arial" w:eastAsia="Arial" w:hAnsi="Arial" w:cs="Arial"/>
          <w:sz w:val="20"/>
          <w:szCs w:val="20"/>
        </w:rPr>
        <w:br/>
      </w:r>
      <w:r>
        <w:rPr>
          <w:rStyle w:val="DefaultParagraphFont"/>
          <w:rFonts w:ascii="Arial" w:eastAsia="Arial" w:hAnsi="Arial" w:cs="Arial"/>
          <w:sz w:val="20"/>
          <w:szCs w:val="20"/>
        </w:rPr>
        <w:br/>
      </w:r>
      <w:r>
        <w:rPr>
          <w:rStyle w:val="DefaultParagraphFont"/>
          <w:rFonts w:ascii="Arial" w:eastAsia="Arial" w:hAnsi="Arial" w:cs="Arial"/>
          <w:sz w:val="20"/>
          <w:szCs w:val="20"/>
        </w:rPr>
        <w:t xml:space="preserve">For more details on discounts and privileges, please visit </w:t>
      </w:r>
      <w:r>
        <w:rPr>
          <w:rStyle w:val="DefaultParagraphFont"/>
          <w:rFonts w:ascii="Arial" w:eastAsia="Arial" w:hAnsi="Arial" w:cs="Arial"/>
          <w:sz w:val="20"/>
          <w:szCs w:val="20"/>
        </w:rPr>
        <w:fldChar w:fldCharType="begin"/>
      </w:r>
      <w:r>
        <w:rPr>
          <w:rStyle w:val="DefaultParagraphFont"/>
          <w:rFonts w:ascii="Arial" w:eastAsia="Arial" w:hAnsi="Arial" w:cs="Arial"/>
          <w:sz w:val="20"/>
          <w:szCs w:val="20"/>
        </w:rPr>
        <w:instrText xml:space="preserve"> HYPERLINK "https://www.sc.com/pk/thegoodlife" </w:instrText>
      </w:r>
      <w:r>
        <w:rPr>
          <w:rStyle w:val="DefaultParagraphFont"/>
          <w:rFonts w:ascii="Arial" w:eastAsia="Arial" w:hAnsi="Arial" w:cs="Arial"/>
          <w:sz w:val="20"/>
          <w:szCs w:val="20"/>
        </w:rPr>
        <w:fldChar w:fldCharType="separate"/>
      </w:r>
      <w:r>
        <w:rPr>
          <w:rStyle w:val="DefaultParagraphFont"/>
          <w:rFonts w:ascii="Arial" w:eastAsia="Arial" w:hAnsi="Arial" w:cs="Arial"/>
          <w:color w:val="0000EE"/>
          <w:sz w:val="20"/>
          <w:szCs w:val="20"/>
          <w:u w:val="single"/>
        </w:rPr>
        <w:t>sc.com/pk/thegoodlife</w:t>
      </w:r>
      <w:r>
        <w:rPr>
          <w:rStyle w:val="DefaultParagraphFont"/>
          <w:rFonts w:ascii="Arial" w:eastAsia="Arial" w:hAnsi="Arial" w:cs="Arial"/>
          <w:color w:val="0000EE"/>
          <w:sz w:val="20"/>
          <w:szCs w:val="20"/>
          <w:u w:val="single"/>
        </w:rPr>
        <w:fldChar w:fldCharType="end"/>
      </w:r>
      <w:r>
        <w:rPr>
          <w:rStyle w:val="DefaultParagraphFont"/>
          <w:rFonts w:ascii="Arial" w:eastAsia="Arial" w:hAnsi="Arial" w:cs="Arial"/>
          <w:sz w:val="20"/>
          <w:szCs w:val="20"/>
        </w:rPr>
        <w:t xml:space="preserve"> </w:t>
      </w:r>
      <w:r>
        <w:rPr>
          <w:rStyle w:val="DefaultParagraphFont"/>
          <w:rFonts w:ascii="Arial" w:eastAsia="Arial" w:hAnsi="Arial" w:cs="Arial"/>
          <w:sz w:val="20"/>
          <w:szCs w:val="20"/>
        </w:rPr>
        <w:br/>
      </w:r>
      <w:r>
        <w:rPr>
          <w:rStyle w:val="DefaultParagraphFont"/>
          <w:rFonts w:ascii="Arial" w:eastAsia="Arial" w:hAnsi="Arial" w:cs="Arial"/>
          <w:sz w:val="20"/>
          <w:szCs w:val="20"/>
        </w:rPr>
        <w:br/>
      </w:r>
      <w:r>
        <w:rPr>
          <w:rStyle w:val="DefaultParagraphFont"/>
          <w:rFonts w:ascii="Arial" w:eastAsia="Arial" w:hAnsi="Arial" w:cs="Arial"/>
          <w:b/>
          <w:bCs/>
          <w:color w:val="00B050"/>
          <w:sz w:val="20"/>
          <w:szCs w:val="20"/>
        </w:rPr>
        <w:t>Apply Online</w:t>
      </w:r>
      <w:r>
        <w:rPr>
          <w:rStyle w:val="DefaultParagraphFont"/>
          <w:rFonts w:ascii="Arial" w:eastAsia="Arial" w:hAnsi="Arial" w:cs="Arial"/>
          <w:b/>
          <w:bCs/>
          <w:color w:val="00B050"/>
          <w:sz w:val="20"/>
          <w:szCs w:val="20"/>
        </w:rPr>
        <w:br/>
      </w:r>
      <w:r>
        <w:rPr>
          <w:rStyle w:val="DefaultParagraphFont"/>
          <w:rFonts w:ascii="Arial" w:eastAsia="Arial" w:hAnsi="Arial" w:cs="Arial"/>
          <w:b/>
          <w:bCs/>
          <w:sz w:val="20"/>
          <w:szCs w:val="20"/>
        </w:rPr>
        <w:t> </w:t>
      </w:r>
    </w:p>
    <w:p>
      <w:pPr>
        <w:pStyle w:val="Normal0"/>
        <w:numPr>
          <w:ilvl w:val="0"/>
          <w:numId w:val="1"/>
        </w:numPr>
        <w:tabs>
          <w:tab w:val="left" w:pos="407"/>
        </w:tabs>
        <w:spacing w:before="135" w:line="100" w:lineRule="atLeast"/>
        <w:ind w:left="135" w:right="135" w:firstLine="0"/>
        <w:rPr>
          <w:rStyle w:val="DefaultParagraphFont"/>
          <w:rFonts w:ascii="Arial" w:eastAsia="Arial" w:hAnsi="Arial" w:cs="Arial"/>
          <w:b/>
          <w:bCs/>
          <w:sz w:val="20"/>
          <w:szCs w:val="20"/>
        </w:rPr>
      </w:pPr>
      <w:r>
        <w:rPr>
          <w:rStyle w:val="DefaultParagraphFont"/>
          <w:rFonts w:ascii="Arial" w:eastAsia="Arial" w:hAnsi="Arial" w:cs="Arial"/>
          <w:b/>
          <w:bCs/>
          <w:sz w:val="20"/>
          <w:szCs w:val="20"/>
        </w:rPr>
        <w:fldChar w:fldCharType="begin"/>
      </w:r>
      <w:r>
        <w:rPr>
          <w:rStyle w:val="DefaultParagraphFont"/>
          <w:rFonts w:ascii="Arial" w:eastAsia="Arial" w:hAnsi="Arial" w:cs="Arial"/>
          <w:b/>
          <w:bCs/>
          <w:sz w:val="20"/>
          <w:szCs w:val="20"/>
        </w:rPr>
        <w:instrText xml:space="preserve"> HYPERLINK "https://forms.online.standardchartered.com/public_website/pakistan/loans/index.html?camp_id=nonerc" </w:instrText>
      </w:r>
      <w:r>
        <w:rPr>
          <w:rStyle w:val="DefaultParagraphFont"/>
          <w:rFonts w:ascii="Arial" w:eastAsia="Arial" w:hAnsi="Arial" w:cs="Arial"/>
          <w:b/>
          <w:bCs/>
          <w:sz w:val="20"/>
          <w:szCs w:val="20"/>
        </w:rPr>
        <w:fldChar w:fldCharType="separate"/>
      </w:r>
      <w:r>
        <w:rPr>
          <w:rStyle w:val="DefaultParagraphFont"/>
          <w:rFonts w:ascii="Arial" w:eastAsia="Arial" w:hAnsi="Arial" w:cs="Arial"/>
          <w:b/>
          <w:bCs/>
          <w:color w:val="0000EE"/>
          <w:sz w:val="20"/>
          <w:szCs w:val="20"/>
          <w:u w:val="single"/>
        </w:rPr>
        <w:t>Ready Cash</w:t>
      </w:r>
      <w:r>
        <w:rPr>
          <w:rStyle w:val="DefaultParagraphFont"/>
          <w:rFonts w:ascii="Arial" w:eastAsia="Arial" w:hAnsi="Arial" w:cs="Arial"/>
          <w:b/>
          <w:bCs/>
          <w:color w:val="0000EE"/>
          <w:sz w:val="20"/>
          <w:szCs w:val="20"/>
          <w:u w:val="single"/>
        </w:rPr>
        <w:fldChar w:fldCharType="end"/>
      </w:r>
    </w:p>
    <w:p>
      <w:pPr>
        <w:pStyle w:val="Normal0"/>
        <w:rPr>
          <w:rStyle w:val="DefaultParagraphFont"/>
          <w:rFonts w:ascii="Arial" w:eastAsia="Arial" w:hAnsi="Arial" w:cs="Arial"/>
          <w:b/>
          <w:bCs/>
          <w:sz w:val="20"/>
          <w:szCs w:val="20"/>
        </w:rPr>
      </w:pPr>
      <w:r>
        <w:rPr>
          <w:rStyle w:val="DefaultParagraphFont"/>
          <w:rFonts w:ascii="Arial" w:eastAsia="Arial" w:hAnsi="Arial" w:cs="Arial"/>
          <w:b/>
          <w:bCs/>
          <w:sz w:val="20"/>
          <w:szCs w:val="20"/>
        </w:rPr>
        <w:t> </w:t>
      </w:r>
    </w:p>
    <w:p>
      <w:pPr>
        <w:pStyle w:val="Normal0"/>
        <w:numPr>
          <w:ilvl w:val="0"/>
          <w:numId w:val="2"/>
        </w:numPr>
        <w:tabs>
          <w:tab w:val="left" w:pos="407"/>
        </w:tabs>
        <w:spacing w:before="60" w:line="100" w:lineRule="atLeast"/>
        <w:ind w:left="135" w:right="135" w:firstLine="0"/>
        <w:rPr>
          <w:rStyle w:val="DefaultParagraphFont"/>
          <w:rFonts w:ascii="Arial" w:eastAsia="Arial" w:hAnsi="Arial" w:cs="Arial"/>
          <w:b/>
          <w:bCs/>
          <w:sz w:val="20"/>
          <w:szCs w:val="20"/>
        </w:rPr>
      </w:pPr>
      <w:r>
        <w:rPr>
          <w:rStyle w:val="DefaultParagraphFont"/>
          <w:rFonts w:ascii="Arial" w:eastAsia="Arial" w:hAnsi="Arial" w:cs="Arial"/>
          <w:b/>
          <w:bCs/>
          <w:sz w:val="20"/>
          <w:szCs w:val="20"/>
        </w:rPr>
        <w:fldChar w:fldCharType="begin"/>
      </w:r>
      <w:r>
        <w:rPr>
          <w:rStyle w:val="DefaultParagraphFont"/>
          <w:rFonts w:ascii="Arial" w:eastAsia="Arial" w:hAnsi="Arial" w:cs="Arial"/>
          <w:b/>
          <w:bCs/>
          <w:sz w:val="20"/>
          <w:szCs w:val="20"/>
        </w:rPr>
        <w:instrText xml:space="preserve"> HYPERLINK "https://forms.online.standardchartered.com/public_website/pakistan/loans/index.html?camp_id=N:PK-S:ESX-M:E-P:NA-C:NA-B:NA-R:NA-T:NA-O:NA-D:131201-I:10001631" </w:instrText>
      </w:r>
      <w:r>
        <w:rPr>
          <w:rStyle w:val="DefaultParagraphFont"/>
          <w:rFonts w:ascii="Arial" w:eastAsia="Arial" w:hAnsi="Arial" w:cs="Arial"/>
          <w:b/>
          <w:bCs/>
          <w:sz w:val="20"/>
          <w:szCs w:val="20"/>
        </w:rPr>
        <w:fldChar w:fldCharType="separate"/>
      </w:r>
      <w:r>
        <w:rPr>
          <w:rStyle w:val="DefaultParagraphFont"/>
          <w:rFonts w:ascii="Arial" w:eastAsia="Arial" w:hAnsi="Arial" w:cs="Arial"/>
          <w:b/>
          <w:bCs/>
          <w:color w:val="0000EE"/>
          <w:sz w:val="20"/>
          <w:szCs w:val="20"/>
          <w:u w:val="single"/>
        </w:rPr>
        <w:t>Personal Loan</w:t>
      </w:r>
      <w:r>
        <w:rPr>
          <w:rStyle w:val="DefaultParagraphFont"/>
          <w:rFonts w:ascii="Arial" w:eastAsia="Arial" w:hAnsi="Arial" w:cs="Arial"/>
          <w:b/>
          <w:bCs/>
          <w:color w:val="0000EE"/>
          <w:sz w:val="20"/>
          <w:szCs w:val="20"/>
          <w:u w:val="single"/>
        </w:rPr>
        <w:fldChar w:fldCharType="end"/>
      </w:r>
    </w:p>
    <w:p>
      <w:pPr>
        <w:pStyle w:val="Normal0"/>
        <w:rPr>
          <w:rStyle w:val="DefaultParagraphFont"/>
          <w:rFonts w:ascii="Arial" w:eastAsia="Arial" w:hAnsi="Arial" w:cs="Arial"/>
          <w:b/>
          <w:bCs/>
          <w:sz w:val="20"/>
          <w:szCs w:val="20"/>
        </w:rPr>
      </w:pPr>
      <w:r>
        <w:rPr>
          <w:rStyle w:val="DefaultParagraphFont"/>
          <w:rFonts w:ascii="Arial" w:eastAsia="Arial" w:hAnsi="Arial" w:cs="Arial"/>
          <w:b/>
          <w:bCs/>
          <w:sz w:val="20"/>
          <w:szCs w:val="20"/>
        </w:rPr>
        <w:t> </w:t>
      </w:r>
    </w:p>
    <w:p>
      <w:pPr>
        <w:pStyle w:val="Normal0"/>
        <w:numPr>
          <w:ilvl w:val="0"/>
          <w:numId w:val="3"/>
        </w:numPr>
        <w:tabs>
          <w:tab w:val="left" w:pos="407"/>
        </w:tabs>
        <w:spacing w:before="60" w:line="100" w:lineRule="atLeast"/>
        <w:ind w:left="135" w:right="135" w:firstLine="0"/>
        <w:rPr>
          <w:rStyle w:val="DefaultParagraphFont"/>
          <w:rFonts w:ascii="Arial" w:eastAsia="Arial" w:hAnsi="Arial" w:cs="Arial"/>
          <w:b/>
          <w:bCs/>
          <w:sz w:val="20"/>
          <w:szCs w:val="20"/>
        </w:rPr>
      </w:pPr>
      <w:r>
        <w:rPr>
          <w:rStyle w:val="DefaultParagraphFont"/>
          <w:rFonts w:ascii="Arial" w:eastAsia="Arial" w:hAnsi="Arial" w:cs="Arial"/>
          <w:b/>
          <w:bCs/>
          <w:sz w:val="20"/>
          <w:szCs w:val="20"/>
        </w:rPr>
        <w:fldChar w:fldCharType="begin"/>
      </w:r>
      <w:r>
        <w:rPr>
          <w:rStyle w:val="DefaultParagraphFont"/>
          <w:rFonts w:ascii="Arial" w:eastAsia="Arial" w:hAnsi="Arial" w:cs="Arial"/>
          <w:b/>
          <w:bCs/>
          <w:sz w:val="20"/>
          <w:szCs w:val="20"/>
        </w:rPr>
        <w:instrText xml:space="preserve"> HYPERLINK "https://forms.online.standardchartered.com/public_website/pakistan/cc_application/digital.html?camp_id=N:PK-S:ESX-M:E-P:NA-C:NA-B:NA-R:NA-T:NA-O:NA-D:131201-I:10001632" </w:instrText>
      </w:r>
      <w:r>
        <w:rPr>
          <w:rStyle w:val="DefaultParagraphFont"/>
          <w:rFonts w:ascii="Arial" w:eastAsia="Arial" w:hAnsi="Arial" w:cs="Arial"/>
          <w:b/>
          <w:bCs/>
          <w:sz w:val="20"/>
          <w:szCs w:val="20"/>
        </w:rPr>
        <w:fldChar w:fldCharType="separate"/>
      </w:r>
      <w:r>
        <w:rPr>
          <w:rStyle w:val="DefaultParagraphFont"/>
          <w:rFonts w:ascii="Arial" w:eastAsia="Arial" w:hAnsi="Arial" w:cs="Arial"/>
          <w:b/>
          <w:bCs/>
          <w:color w:val="0000EE"/>
          <w:sz w:val="20"/>
          <w:szCs w:val="20"/>
          <w:u w:val="single"/>
        </w:rPr>
        <w:t>Credit Card</w:t>
      </w:r>
      <w:r>
        <w:rPr>
          <w:rStyle w:val="DefaultParagraphFont"/>
          <w:rFonts w:ascii="Arial" w:eastAsia="Arial" w:hAnsi="Arial" w:cs="Arial"/>
          <w:b/>
          <w:bCs/>
          <w:color w:val="0000EE"/>
          <w:sz w:val="20"/>
          <w:szCs w:val="20"/>
          <w:u w:val="single"/>
        </w:rPr>
        <w:fldChar w:fldCharType="end"/>
      </w:r>
    </w:p>
    <w:p>
      <w:pPr>
        <w:pStyle w:val="Normal0"/>
        <w:ind w:left="100"/>
        <w:rPr>
          <w:rStyle w:val="DefaultParagraphFont"/>
          <w:rFonts w:ascii="Arial" w:eastAsia="Arial" w:hAnsi="Arial" w:cs="Arial"/>
          <w:sz w:val="20"/>
          <w:szCs w:val="20"/>
        </w:rPr>
      </w:pPr>
      <w:r>
        <w:rPr>
          <w:rStyle w:val="DefaultParagraphFont"/>
          <w:rFonts w:ascii="Arial" w:eastAsia="Arial" w:hAnsi="Arial" w:cs="Arial"/>
          <w:sz w:val="20"/>
          <w:szCs w:val="20"/>
        </w:rPr>
        <w:br/>
      </w:r>
      <w:r>
        <w:rPr>
          <w:rFonts w:ascii="Arial" w:eastAsia="Arial" w:hAnsi="Arial" w:cs="Arial"/>
          <w:strike w:val="0"/>
          <w:sz w:val="20"/>
          <w:szCs w:val="20"/>
          <w:u w:val="none"/>
        </w:rPr>
        <w:pict>
          <v:shape id="_x0000_i1029" type="#_x0000_t75" style="height:0.75pt;width:2.25pt">
            <v:imagedata r:id="rId7" o:title=""/>
          </v:shape>
        </w:pict>
      </w:r>
      <w:r>
        <w:rPr>
          <w:rFonts w:ascii="Arial" w:eastAsia="Arial" w:hAnsi="Arial" w:cs="Arial"/>
          <w:strike w:val="0"/>
          <w:sz w:val="20"/>
          <w:szCs w:val="20"/>
          <w:u w:val="none"/>
        </w:rPr>
        <w:pict>
          <v:shape id="_x0000_i1030" type="#_x0000_t75" style="height:9pt;width:489pt">
            <v:imagedata r:id="rId8" o:title=""/>
          </v:shape>
        </w:pict>
      </w:r>
      <w:r>
        <w:rPr>
          <w:rStyle w:val="DefaultParagraphFont"/>
          <w:rFonts w:ascii="Arial" w:eastAsia="Arial" w:hAnsi="Arial" w:cs="Arial"/>
          <w:strike w:val="0"/>
          <w:sz w:val="20"/>
          <w:szCs w:val="20"/>
          <w:u w:val="none"/>
        </w:rPr>
        <w:br/>
      </w:r>
      <w:r>
        <w:rPr>
          <w:rFonts w:ascii="Arial" w:eastAsia="Arial" w:hAnsi="Arial" w:cs="Arial"/>
          <w:strike w:val="0"/>
          <w:sz w:val="20"/>
          <w:szCs w:val="20"/>
          <w:u w:val="none"/>
        </w:rPr>
        <w:pict>
          <v:shape id="_x0000_i1031" type="#_x0000_t75" style="height:0.75pt;width:0.75pt">
            <v:imagedata r:id="rId9" o:title=""/>
          </v:shape>
        </w:pict>
      </w:r>
      <w:r>
        <w:rPr>
          <w:rFonts w:ascii="Arial" w:eastAsia="Arial" w:hAnsi="Arial" w:cs="Arial"/>
          <w:strike w:val="0"/>
          <w:sz w:val="20"/>
          <w:szCs w:val="20"/>
          <w:u w:val="none"/>
        </w:rPr>
        <w:pict>
          <v:shape id="_x0000_i1032" type="#_x0000_t75" style="height:2.25pt;width:0.75pt">
            <v:imagedata r:id="rId10" o:title=""/>
          </v:shape>
        </w:pict>
      </w:r>
      <w:r>
        <w:rPr>
          <w:rFonts w:ascii="Arial" w:eastAsia="Arial" w:hAnsi="Arial" w:cs="Arial"/>
          <w:strike w:val="0"/>
          <w:sz w:val="20"/>
          <w:szCs w:val="20"/>
          <w:u w:val="none"/>
        </w:rPr>
        <w:pict>
          <v:shape id="_x0000_i1033" type="#_x0000_t75" style="height:0.75pt;width:0.75pt">
            <v:imagedata r:id="rId9" o:title=""/>
          </v:shape>
        </w:pict>
      </w:r>
      <w:r>
        <w:rPr>
          <w:rStyle w:val="DefaultParagraphFont"/>
          <w:rFonts w:ascii="Arial" w:eastAsia="Arial" w:hAnsi="Arial" w:cs="Arial"/>
          <w:strike w:val="0"/>
          <w:sz w:val="20"/>
          <w:szCs w:val="20"/>
          <w:u w:val="none"/>
        </w:rPr>
        <w:br/>
      </w:r>
      <w:r>
        <w:rPr>
          <w:rStyle w:val="DefaultParagraphFont"/>
          <w:rFonts w:ascii="Arial" w:eastAsia="Arial" w:hAnsi="Arial" w:cs="Arial"/>
          <w:sz w:val="20"/>
          <w:szCs w:val="20"/>
        </w:rPr>
        <w:t xml:space="preserve">For details visit us at </w:t>
      </w:r>
      <w:r>
        <w:rPr>
          <w:rStyle w:val="DefaultParagraphFont"/>
          <w:rFonts w:ascii="Arial" w:eastAsia="Arial" w:hAnsi="Arial" w:cs="Arial"/>
          <w:sz w:val="20"/>
          <w:szCs w:val="20"/>
        </w:rPr>
        <w:fldChar w:fldCharType="begin"/>
      </w:r>
      <w:r>
        <w:rPr>
          <w:rStyle w:val="DefaultParagraphFont"/>
          <w:rFonts w:ascii="Arial" w:eastAsia="Arial" w:hAnsi="Arial" w:cs="Arial"/>
          <w:sz w:val="20"/>
          <w:szCs w:val="20"/>
        </w:rPr>
        <w:instrText xml:space="preserve"> HYPERLINK "https://www.sc.com/pk" </w:instrText>
      </w:r>
      <w:r>
        <w:rPr>
          <w:rStyle w:val="DefaultParagraphFont"/>
          <w:rFonts w:ascii="Arial" w:eastAsia="Arial" w:hAnsi="Arial" w:cs="Arial"/>
          <w:sz w:val="20"/>
          <w:szCs w:val="20"/>
        </w:rPr>
        <w:fldChar w:fldCharType="separate"/>
      </w:r>
      <w:r>
        <w:rPr>
          <w:rStyle w:val="DefaultParagraphFont"/>
          <w:rFonts w:ascii="Arial" w:eastAsia="Arial" w:hAnsi="Arial" w:cs="Arial"/>
          <w:color w:val="0000EE"/>
          <w:sz w:val="20"/>
          <w:szCs w:val="20"/>
          <w:u w:val="single"/>
        </w:rPr>
        <w:t>sc.com/pk</w:t>
      </w:r>
      <w:r>
        <w:rPr>
          <w:rStyle w:val="DefaultParagraphFont"/>
          <w:rFonts w:ascii="Arial" w:eastAsia="Arial" w:hAnsi="Arial" w:cs="Arial"/>
          <w:color w:val="0000EE"/>
          <w:sz w:val="20"/>
          <w:szCs w:val="20"/>
          <w:u w:val="single"/>
        </w:rPr>
        <w:fldChar w:fldCharType="end"/>
      </w:r>
      <w:r>
        <w:rPr>
          <w:rStyle w:val="DefaultParagraphFont"/>
          <w:rFonts w:ascii="Arial" w:eastAsia="Arial" w:hAnsi="Arial" w:cs="Arial"/>
          <w:sz w:val="20"/>
          <w:szCs w:val="20"/>
        </w:rPr>
        <w:t xml:space="preserve"> </w:t>
      </w:r>
      <w:r>
        <w:rPr>
          <w:rStyle w:val="DefaultParagraphFont"/>
          <w:rFonts w:ascii="Arial" w:eastAsia="Arial" w:hAnsi="Arial" w:cs="Arial"/>
          <w:sz w:val="20"/>
          <w:szCs w:val="20"/>
        </w:rPr>
        <w:br/>
      </w:r>
      <w:r>
        <w:rPr>
          <w:rStyle w:val="DefaultParagraphFont"/>
          <w:rFonts w:ascii="Arial" w:eastAsia="Arial" w:hAnsi="Arial" w:cs="Arial"/>
          <w:sz w:val="20"/>
          <w:szCs w:val="20"/>
        </w:rPr>
        <w:t xml:space="preserve">Contact us on: </w:t>
      </w:r>
      <w:r>
        <w:rPr>
          <w:rStyle w:val="DefaultParagraphFont"/>
          <w:rFonts w:ascii="Arial" w:eastAsia="Arial" w:hAnsi="Arial" w:cs="Arial"/>
          <w:sz w:val="20"/>
          <w:szCs w:val="20"/>
        </w:rPr>
        <w:fldChar w:fldCharType="begin"/>
      </w:r>
      <w:r>
        <w:rPr>
          <w:rStyle w:val="DefaultParagraphFont"/>
          <w:rFonts w:ascii="Arial" w:eastAsia="Arial" w:hAnsi="Arial" w:cs="Arial"/>
          <w:sz w:val="20"/>
          <w:szCs w:val="20"/>
        </w:rPr>
        <w:instrText xml:space="preserve"> HYPERLINK "mailto:Ask.Us@sc.com" </w:instrText>
      </w:r>
      <w:r>
        <w:rPr>
          <w:rStyle w:val="DefaultParagraphFont"/>
          <w:rFonts w:ascii="Arial" w:eastAsia="Arial" w:hAnsi="Arial" w:cs="Arial"/>
          <w:sz w:val="20"/>
          <w:szCs w:val="20"/>
        </w:rPr>
        <w:fldChar w:fldCharType="separate"/>
      </w:r>
      <w:r>
        <w:rPr>
          <w:rStyle w:val="DefaultParagraphFont"/>
          <w:rFonts w:ascii="Arial" w:eastAsia="Arial" w:hAnsi="Arial" w:cs="Arial"/>
          <w:color w:val="0000EE"/>
          <w:sz w:val="20"/>
          <w:szCs w:val="20"/>
          <w:u w:val="single"/>
        </w:rPr>
        <w:t>Ask.Us@sc.com</w:t>
      </w:r>
      <w:r>
        <w:rPr>
          <w:rStyle w:val="DefaultParagraphFont"/>
          <w:rFonts w:ascii="Arial" w:eastAsia="Arial" w:hAnsi="Arial" w:cs="Arial"/>
          <w:color w:val="0000EE"/>
          <w:sz w:val="20"/>
          <w:szCs w:val="20"/>
          <w:u w:val="single"/>
        </w:rPr>
        <w:fldChar w:fldCharType="end"/>
      </w:r>
      <w:r>
        <w:rPr>
          <w:rStyle w:val="DefaultParagraphFont"/>
          <w:rFonts w:ascii="Arial" w:eastAsia="Arial" w:hAnsi="Arial" w:cs="Arial"/>
          <w:sz w:val="20"/>
          <w:szCs w:val="20"/>
        </w:rPr>
        <w:t xml:space="preserve"> </w:t>
      </w:r>
      <w:r>
        <w:rPr>
          <w:rStyle w:val="DefaultParagraphFont"/>
          <w:rFonts w:ascii="Arial" w:eastAsia="Arial" w:hAnsi="Arial" w:cs="Arial"/>
          <w:sz w:val="20"/>
          <w:szCs w:val="20"/>
        </w:rPr>
        <w:br/>
      </w:r>
      <w:r>
        <w:rPr>
          <w:rStyle w:val="DefaultParagraphFont"/>
          <w:rFonts w:ascii="Arial" w:eastAsia="Arial" w:hAnsi="Arial" w:cs="Arial"/>
          <w:b/>
          <w:bCs/>
          <w:color w:val="00B050"/>
          <w:sz w:val="20"/>
          <w:szCs w:val="20"/>
        </w:rPr>
        <w:t>Standard Chartered Bank (Pakistan) Limited</w:t>
      </w:r>
    </w:p>
    <w:p>
      <w:pPr>
        <w:pStyle w:val="Normal0"/>
        <w:rPr>
          <w:rStyle w:val="DefaultParagraphFont"/>
          <w:sz w:val="24"/>
          <w:szCs w:val="24"/>
        </w:rPr>
      </w:pPr>
      <w:r>
        <w:rPr>
          <w:rStyle w:val="DefaultParagraphFont"/>
        </w:rPr>
        <w:br w:type="textWrapping" w:clear="all"/>
      </w:r>
      <w:r>
        <w:rPr>
          <w:rStyle w:val="DefaultParagraphFont"/>
        </w:rPr>
        <w:t>This email and any attachments are confidential and may also be privileged. If you are not the intended recipient, please delete all copies and notify the sender immediately. You may wish to refer to the incorporation details of Standard Chartered PLC, Standard Chartered Bank and their subsidiaries at https://www.sc.com/en/incorporation-details.html.</w:t>
      </w:r>
      <w:r>
        <w:rPr>
          <w:rStyle w:val="DefaultParagraphFont"/>
        </w:rPr>
        <w:t xml:space="preserve"> </w:t>
      </w:r>
    </w:p>
    <w:sectPr>
      <w:pgMar w:header="720" w:footer="72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sid w:val="00805BCE"/>
    <w:rPr>
      <w:sz w:val="24"/>
      <w:szCs w:val="24"/>
    </w:rPr>
  </w:style>
  <w:style w:type="paragraph" w:customStyle="1" w:styleId="pageHeader">
    <w:name w:val="pageHeader"/>
    <w:basedOn w:val="Normal0"/>
    <w:rPr>
      <w:rFonts w:ascii="Calibri" w:eastAsia="Calibri" w:hAnsi="Calibri" w:cs="Calibri"/>
      <w:b/>
      <w:bCs/>
      <w:vanish/>
      <w:sz w:val="28"/>
      <w:szCs w:val="28"/>
    </w:rPr>
  </w:style>
  <w:style w:type="character" w:customStyle="1" w:styleId="headerLineTitle">
    <w:name w:val="headerLineTitle"/>
    <w:basedOn w:val="DefaultParagraphFont"/>
    <w:rPr>
      <w:rFonts w:ascii="Calibri" w:eastAsia="Calibri" w:hAnsi="Calibri" w:cs="Calibri"/>
      <w:b/>
      <w:bCs/>
      <w:sz w:val="22"/>
      <w:szCs w:val="22"/>
    </w:rPr>
  </w:style>
  <w:style w:type="character" w:customStyle="1" w:styleId="headerLineText">
    <w:name w:val="headerLineText"/>
    <w:basedOn w:val="DefaultParagraphFont"/>
    <w:rPr>
      <w:rFonts w:ascii="Calibri" w:eastAsia="Calibri" w:hAnsi="Calibri" w:cs="Calibri"/>
      <w:b w:val="0"/>
      <w:bCs w:val="0"/>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jpeg" /><Relationship Id="rId8" Type="http://schemas.openxmlformats.org/officeDocument/2006/relationships/image" Target="media/image5.jpeg" /><Relationship Id="rId9" Type="http://schemas.openxmlformats.org/officeDocument/2006/relationships/image" Target="media/image6.jpeg"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